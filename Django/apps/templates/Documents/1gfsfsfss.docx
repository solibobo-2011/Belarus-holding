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FC533" w14:textId="57F7F7F4" w:rsidR="00697536" w:rsidRPr="00697536" w:rsidRDefault="00697536" w:rsidP="00697536">
      <w:pPr>
        <w:pStyle w:val="affa"/>
        <w:numPr>
          <w:ilvl w:val="0"/>
          <w:numId w:val="28"/>
        </w:numPr>
        <w:rPr>
          <w:highlight w:val="lightGray"/>
          <w:u w:val="single"/>
        </w:rPr>
      </w:pPr>
      <w:r w:rsidRPr="00697536">
        <w:rPr>
          <w:highlight w:val="lightGray"/>
          <w:u w:val="single"/>
        </w:rPr>
        <w:t>1gfsfsfss</w:t>
      </w:r>
    </w:p>
    <w:p w14:paraId="419DA608" w14:textId="4DD6292F" w:rsidR="00697536" w:rsidRPr="00697536" w:rsidRDefault="00697536" w:rsidP="00697536">
      <w:pPr>
        <w:pStyle w:val="affa"/>
        <w:numPr>
          <w:ilvl w:val="0"/>
          <w:numId w:val="28"/>
        </w:numPr>
        <w:rPr>
          <w:highlight w:val="lightGray"/>
          <w:u w:val="single"/>
        </w:rPr>
      </w:pPr>
      <w:proofErr w:type="spellStart"/>
      <w:r w:rsidRPr="00697536">
        <w:rPr>
          <w:highlight w:val="lightGray"/>
          <w:u w:val="single"/>
        </w:rPr>
        <w:t>Ssssssw</w:t>
      </w:r>
      <w:proofErr w:type="spellEnd"/>
    </w:p>
    <w:p w14:paraId="3AEFE458" w14:textId="0024706E" w:rsidR="00697536" w:rsidRPr="00697536" w:rsidRDefault="00697536" w:rsidP="00697536">
      <w:pPr>
        <w:pStyle w:val="affa"/>
        <w:numPr>
          <w:ilvl w:val="0"/>
          <w:numId w:val="28"/>
        </w:numPr>
        <w:rPr>
          <w:highlight w:val="lightGray"/>
          <w:u w:val="single"/>
        </w:rPr>
      </w:pPr>
      <w:proofErr w:type="spellStart"/>
      <w:r w:rsidRPr="00697536">
        <w:rPr>
          <w:highlight w:val="lightGray"/>
          <w:u w:val="single"/>
        </w:rPr>
        <w:t>Ssssss</w:t>
      </w:r>
      <w:proofErr w:type="spellEnd"/>
    </w:p>
    <w:p w14:paraId="69CC0885" w14:textId="02D9F7E3" w:rsidR="00697536" w:rsidRPr="00697536" w:rsidRDefault="00697536" w:rsidP="00697536">
      <w:pPr>
        <w:pStyle w:val="affa"/>
        <w:numPr>
          <w:ilvl w:val="0"/>
          <w:numId w:val="28"/>
        </w:numPr>
        <w:rPr>
          <w:highlight w:val="lightGray"/>
          <w:u w:val="single"/>
        </w:rPr>
      </w:pPr>
      <w:proofErr w:type="spellStart"/>
      <w:r w:rsidRPr="00697536">
        <w:rPr>
          <w:highlight w:val="lightGray"/>
          <w:u w:val="single"/>
        </w:rPr>
        <w:t>Dfdfdd</w:t>
      </w:r>
      <w:proofErr w:type="spellEnd"/>
    </w:p>
    <w:p w14:paraId="40512A2F" w14:textId="29C1C70C" w:rsidR="00697536" w:rsidRPr="00697536" w:rsidRDefault="00697536" w:rsidP="00697536">
      <w:pPr>
        <w:pStyle w:val="affa"/>
        <w:numPr>
          <w:ilvl w:val="0"/>
          <w:numId w:val="28"/>
        </w:numPr>
        <w:rPr>
          <w:highlight w:val="lightGray"/>
          <w:u w:val="single"/>
        </w:rPr>
      </w:pPr>
      <w:proofErr w:type="spellStart"/>
      <w:r w:rsidRPr="00697536">
        <w:rPr>
          <w:highlight w:val="lightGray"/>
          <w:u w:val="single"/>
        </w:rPr>
        <w:t>Dcfder</w:t>
      </w:r>
      <w:proofErr w:type="spellEnd"/>
    </w:p>
    <w:p w14:paraId="1FD22590" w14:textId="77777777" w:rsidR="00697536" w:rsidRPr="00697536" w:rsidRDefault="00697536" w:rsidP="00697536">
      <w:pPr>
        <w:pStyle w:val="affa"/>
        <w:rPr>
          <w:u w:val="single"/>
        </w:rPr>
      </w:pPr>
    </w:p>
    <w:p w14:paraId="19D77BF7" w14:textId="77777777" w:rsidR="00697536" w:rsidRDefault="00697536" w:rsidP="00697536"/>
    <w:p w14:paraId="22366952" w14:textId="77777777" w:rsidR="00697536" w:rsidRDefault="00697536" w:rsidP="00697536"/>
    <w:sectPr w:rsidR="0069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934933"/>
    <w:multiLevelType w:val="hybridMultilevel"/>
    <w:tmpl w:val="1DB656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D0D6A73"/>
    <w:multiLevelType w:val="hybridMultilevel"/>
    <w:tmpl w:val="2AAA2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05A6D74"/>
    <w:multiLevelType w:val="hybridMultilevel"/>
    <w:tmpl w:val="F3CEB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C39420A"/>
    <w:multiLevelType w:val="hybridMultilevel"/>
    <w:tmpl w:val="A698B0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F9258BD"/>
    <w:multiLevelType w:val="hybridMultilevel"/>
    <w:tmpl w:val="4388354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067994447">
    <w:abstractNumId w:val="22"/>
  </w:num>
  <w:num w:numId="2" w16cid:durableId="876501838">
    <w:abstractNumId w:val="12"/>
  </w:num>
  <w:num w:numId="3" w16cid:durableId="1708289945">
    <w:abstractNumId w:val="10"/>
  </w:num>
  <w:num w:numId="4" w16cid:durableId="1635015349">
    <w:abstractNumId w:val="25"/>
  </w:num>
  <w:num w:numId="5" w16cid:durableId="1216624922">
    <w:abstractNumId w:val="15"/>
  </w:num>
  <w:num w:numId="6" w16cid:durableId="1042823171">
    <w:abstractNumId w:val="18"/>
  </w:num>
  <w:num w:numId="7" w16cid:durableId="21248124">
    <w:abstractNumId w:val="21"/>
  </w:num>
  <w:num w:numId="8" w16cid:durableId="1768428049">
    <w:abstractNumId w:val="9"/>
  </w:num>
  <w:num w:numId="9" w16cid:durableId="420293379">
    <w:abstractNumId w:val="7"/>
  </w:num>
  <w:num w:numId="10" w16cid:durableId="1309552121">
    <w:abstractNumId w:val="6"/>
  </w:num>
  <w:num w:numId="11" w16cid:durableId="357123484">
    <w:abstractNumId w:val="5"/>
  </w:num>
  <w:num w:numId="12" w16cid:durableId="1255868819">
    <w:abstractNumId w:val="4"/>
  </w:num>
  <w:num w:numId="13" w16cid:durableId="60834339">
    <w:abstractNumId w:val="8"/>
  </w:num>
  <w:num w:numId="14" w16cid:durableId="1601525831">
    <w:abstractNumId w:val="3"/>
  </w:num>
  <w:num w:numId="15" w16cid:durableId="1486775691">
    <w:abstractNumId w:val="2"/>
  </w:num>
  <w:num w:numId="16" w16cid:durableId="862203399">
    <w:abstractNumId w:val="1"/>
  </w:num>
  <w:num w:numId="17" w16cid:durableId="154733511">
    <w:abstractNumId w:val="0"/>
  </w:num>
  <w:num w:numId="18" w16cid:durableId="93942654">
    <w:abstractNumId w:val="16"/>
  </w:num>
  <w:num w:numId="19" w16cid:durableId="1150244125">
    <w:abstractNumId w:val="17"/>
  </w:num>
  <w:num w:numId="20" w16cid:durableId="468592493">
    <w:abstractNumId w:val="24"/>
  </w:num>
  <w:num w:numId="21" w16cid:durableId="1276062233">
    <w:abstractNumId w:val="20"/>
  </w:num>
  <w:num w:numId="22" w16cid:durableId="968785084">
    <w:abstractNumId w:val="11"/>
  </w:num>
  <w:num w:numId="23" w16cid:durableId="637148504">
    <w:abstractNumId w:val="26"/>
  </w:num>
  <w:num w:numId="24" w16cid:durableId="835846495">
    <w:abstractNumId w:val="19"/>
  </w:num>
  <w:num w:numId="25" w16cid:durableId="1528331464">
    <w:abstractNumId w:val="23"/>
  </w:num>
  <w:num w:numId="26" w16cid:durableId="1548369884">
    <w:abstractNumId w:val="14"/>
  </w:num>
  <w:num w:numId="27" w16cid:durableId="173226247">
    <w:abstractNumId w:val="13"/>
  </w:num>
  <w:num w:numId="28" w16cid:durableId="14747144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36"/>
    <w:rsid w:val="003B1970"/>
    <w:rsid w:val="00645252"/>
    <w:rsid w:val="00697536"/>
    <w:rsid w:val="006D3D74"/>
    <w:rsid w:val="0083569A"/>
    <w:rsid w:val="00A9204E"/>
    <w:rsid w:val="00D1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CA51"/>
  <w15:chartTrackingRefBased/>
  <w15:docId w15:val="{1C12B9C9-5FA4-4E25-B577-A5188581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69A"/>
  </w:style>
  <w:style w:type="paragraph" w:styleId="1">
    <w:name w:val="heading 1"/>
    <w:basedOn w:val="a"/>
    <w:next w:val="a"/>
    <w:link w:val="10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5">
    <w:name w:val="heading 5"/>
    <w:basedOn w:val="a"/>
    <w:next w:val="a"/>
    <w:link w:val="50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6">
    <w:name w:val="heading 6"/>
    <w:basedOn w:val="a"/>
    <w:next w:val="a"/>
    <w:link w:val="60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50">
    <w:name w:val="Заголовок 5 Знак"/>
    <w:basedOn w:val="a0"/>
    <w:link w:val="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0"/>
    <w:link w:val="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3">
    <w:name w:val="Title"/>
    <w:basedOn w:val="a"/>
    <w:next w:val="a"/>
    <w:link w:val="a4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inorEastAsia"/>
      <w:color w:val="5A5A5A" w:themeColor="text1" w:themeTint="A5"/>
      <w:spacing w:val="15"/>
    </w:rPr>
  </w:style>
  <w:style w:type="character" w:styleId="a7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Intense Emphasis"/>
    <w:basedOn w:val="a0"/>
    <w:uiPriority w:val="21"/>
    <w:qFormat/>
    <w:rsid w:val="00645252"/>
    <w:rPr>
      <w:i/>
      <w:iCs/>
      <w:color w:val="1F4E79" w:themeColor="accent1" w:themeShade="80"/>
    </w:rPr>
  </w:style>
  <w:style w:type="character" w:styleId="aa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ac">
    <w:name w:val="Выделенная цитата Знак"/>
    <w:basedOn w:val="a0"/>
    <w:link w:val="ab"/>
    <w:uiPriority w:val="30"/>
    <w:rsid w:val="00645252"/>
    <w:rPr>
      <w:i/>
      <w:iCs/>
      <w:color w:val="1F4E79" w:themeColor="accent1" w:themeShade="80"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Intense Reference"/>
    <w:basedOn w:val="a0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styleId="af0">
    <w:name w:val="Hyperlink"/>
    <w:basedOn w:val="a0"/>
    <w:uiPriority w:val="99"/>
    <w:unhideWhenUsed/>
    <w:rsid w:val="00645252"/>
    <w:rPr>
      <w:color w:val="1F4E79" w:themeColor="accent1" w:themeShade="80"/>
      <w:u w:val="single"/>
    </w:rPr>
  </w:style>
  <w:style w:type="character" w:styleId="af1">
    <w:name w:val="FollowedHyperlink"/>
    <w:basedOn w:val="a0"/>
    <w:uiPriority w:val="99"/>
    <w:unhideWhenUsed/>
    <w:rPr>
      <w:color w:val="954F72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af3">
    <w:name w:val="Balloon Text"/>
    <w:basedOn w:val="a"/>
    <w:link w:val="af4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645252"/>
    <w:rPr>
      <w:rFonts w:ascii="Segoe UI" w:hAnsi="Segoe UI" w:cs="Segoe UI"/>
      <w:szCs w:val="18"/>
    </w:rPr>
  </w:style>
  <w:style w:type="paragraph" w:styleId="af5">
    <w:name w:val="Block Text"/>
    <w:basedOn w:val="a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1">
    <w:name w:val="Body Text 3"/>
    <w:basedOn w:val="a"/>
    <w:link w:val="32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645252"/>
    <w:rPr>
      <w:szCs w:val="16"/>
    </w:rPr>
  </w:style>
  <w:style w:type="paragraph" w:styleId="33">
    <w:name w:val="Body Text Indent 3"/>
    <w:basedOn w:val="a"/>
    <w:link w:val="34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645252"/>
    <w:rPr>
      <w:szCs w:val="16"/>
    </w:rPr>
  </w:style>
  <w:style w:type="character" w:styleId="af6">
    <w:name w:val="annotation reference"/>
    <w:basedOn w:val="a0"/>
    <w:uiPriority w:val="99"/>
    <w:semiHidden/>
    <w:unhideWhenUsed/>
    <w:rsid w:val="00645252"/>
    <w:rPr>
      <w:sz w:val="22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645252"/>
    <w:rPr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645252"/>
    <w:rPr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4525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45252"/>
    <w:rPr>
      <w:b/>
      <w:bCs/>
      <w:szCs w:val="20"/>
    </w:rPr>
  </w:style>
  <w:style w:type="paragraph" w:styleId="afb">
    <w:name w:val="Document Map"/>
    <w:basedOn w:val="a"/>
    <w:link w:val="afc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sid w:val="00645252"/>
    <w:rPr>
      <w:rFonts w:ascii="Segoe UI" w:hAnsi="Segoe UI" w:cs="Segoe UI"/>
      <w:szCs w:val="16"/>
    </w:rPr>
  </w:style>
  <w:style w:type="paragraph" w:styleId="afd">
    <w:name w:val="endnote text"/>
    <w:basedOn w:val="a"/>
    <w:link w:val="afe"/>
    <w:uiPriority w:val="99"/>
    <w:semiHidden/>
    <w:unhideWhenUsed/>
    <w:rsid w:val="00645252"/>
    <w:rPr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645252"/>
    <w:rPr>
      <w:szCs w:val="20"/>
    </w:rPr>
  </w:style>
  <w:style w:type="paragraph" w:styleId="23">
    <w:name w:val="envelope return"/>
    <w:basedOn w:val="a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aff">
    <w:name w:val="footnote text"/>
    <w:basedOn w:val="a"/>
    <w:link w:val="aff0"/>
    <w:uiPriority w:val="99"/>
    <w:semiHidden/>
    <w:unhideWhenUsed/>
    <w:rsid w:val="00645252"/>
    <w:rPr>
      <w:szCs w:val="20"/>
    </w:rPr>
  </w:style>
  <w:style w:type="character" w:customStyle="1" w:styleId="aff0">
    <w:name w:val="Текст сноски Знак"/>
    <w:basedOn w:val="a0"/>
    <w:link w:val="aff"/>
    <w:uiPriority w:val="99"/>
    <w:semiHidden/>
    <w:rsid w:val="00645252"/>
    <w:rPr>
      <w:szCs w:val="20"/>
    </w:rPr>
  </w:style>
  <w:style w:type="character" w:styleId="HTML">
    <w:name w:val="HTML Code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645252"/>
    <w:rPr>
      <w:rFonts w:ascii="Consolas" w:hAnsi="Consolas"/>
      <w:szCs w:val="20"/>
    </w:rPr>
  </w:style>
  <w:style w:type="character" w:styleId="HTML3">
    <w:name w:val="HTML Typewriter"/>
    <w:basedOn w:val="a0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aff1">
    <w:name w:val="macro"/>
    <w:link w:val="aff2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2">
    <w:name w:val="Текст макроса Знак"/>
    <w:basedOn w:val="a0"/>
    <w:link w:val="aff1"/>
    <w:uiPriority w:val="99"/>
    <w:semiHidden/>
    <w:rsid w:val="00645252"/>
    <w:rPr>
      <w:rFonts w:ascii="Consolas" w:hAnsi="Consolas"/>
      <w:szCs w:val="20"/>
    </w:rPr>
  </w:style>
  <w:style w:type="paragraph" w:styleId="aff3">
    <w:name w:val="Plain Text"/>
    <w:basedOn w:val="a"/>
    <w:link w:val="aff4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aff4">
    <w:name w:val="Текст Знак"/>
    <w:basedOn w:val="a0"/>
    <w:link w:val="aff3"/>
    <w:uiPriority w:val="99"/>
    <w:semiHidden/>
    <w:rsid w:val="00645252"/>
    <w:rPr>
      <w:rFonts w:ascii="Consolas" w:hAnsi="Consolas"/>
      <w:szCs w:val="21"/>
    </w:rPr>
  </w:style>
  <w:style w:type="character" w:styleId="aff5">
    <w:name w:val="Placeholder Text"/>
    <w:basedOn w:val="a0"/>
    <w:uiPriority w:val="99"/>
    <w:semiHidden/>
    <w:rsid w:val="00645252"/>
    <w:rPr>
      <w:color w:val="3B3838" w:themeColor="background2" w:themeShade="40"/>
    </w:rPr>
  </w:style>
  <w:style w:type="paragraph" w:styleId="aff6">
    <w:name w:val="header"/>
    <w:basedOn w:val="a"/>
    <w:link w:val="aff7"/>
    <w:uiPriority w:val="99"/>
    <w:semiHidden/>
    <w:unhideWhenUsed/>
    <w:rsid w:val="006D3D74"/>
  </w:style>
  <w:style w:type="character" w:customStyle="1" w:styleId="aff7">
    <w:name w:val="Верхний колонтитул Знак"/>
    <w:basedOn w:val="a0"/>
    <w:link w:val="aff6"/>
    <w:uiPriority w:val="99"/>
    <w:semiHidden/>
    <w:rsid w:val="006D3D74"/>
  </w:style>
  <w:style w:type="paragraph" w:styleId="aff8">
    <w:name w:val="footer"/>
    <w:basedOn w:val="a"/>
    <w:link w:val="aff9"/>
    <w:uiPriority w:val="99"/>
    <w:semiHidden/>
    <w:unhideWhenUsed/>
    <w:rsid w:val="006D3D74"/>
  </w:style>
  <w:style w:type="character" w:customStyle="1" w:styleId="aff9">
    <w:name w:val="Нижний колонтитул Знак"/>
    <w:basedOn w:val="a0"/>
    <w:link w:val="aff8"/>
    <w:uiPriority w:val="99"/>
    <w:semiHidden/>
    <w:rsid w:val="006D3D74"/>
  </w:style>
  <w:style w:type="paragraph" w:styleId="91">
    <w:name w:val="toc 9"/>
    <w:basedOn w:val="a"/>
    <w:next w:val="a"/>
    <w:autoRedefine/>
    <w:uiPriority w:val="39"/>
    <w:semiHidden/>
    <w:unhideWhenUsed/>
    <w:rsid w:val="0083569A"/>
    <w:pPr>
      <w:spacing w:after="120"/>
      <w:ind w:left="1757"/>
    </w:pPr>
  </w:style>
  <w:style w:type="paragraph" w:styleId="affa">
    <w:name w:val="List Paragraph"/>
    <w:basedOn w:val="a"/>
    <w:uiPriority w:val="34"/>
    <w:unhideWhenUsed/>
    <w:qFormat/>
    <w:rsid w:val="00697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D7C92DC1-BA74-454E-BF99-DFA564987540%7d\%7bF3048D0F-3D3A-4D11-84B1-BE8ECB50E54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{F3048D0F-3D3A-4D11-84B1-BE8ECB50E541}TF2de6fc23-48e8-448b-960e-1bdc6e9248ab4ef8d1ac_win32-7424dd8ab5ea</Template>
  <TotalTime>10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solibobo solibobo</cp:lastModifiedBy>
  <cp:revision>1</cp:revision>
  <dcterms:created xsi:type="dcterms:W3CDTF">2026-02-18T16:29:00Z</dcterms:created>
  <dcterms:modified xsi:type="dcterms:W3CDTF">2026-02-28T13:40:00Z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